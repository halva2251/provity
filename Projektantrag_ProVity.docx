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EA88F" w14:textId="77777777" w:rsidR="00D07B44" w:rsidRPr="007E5FF1" w:rsidRDefault="002B0ED7" w:rsidP="00496DDF">
      <w:pPr>
        <w:pStyle w:val="berschrift1"/>
        <w:widowControl/>
        <w:tabs>
          <w:tab w:val="clear" w:pos="432"/>
          <w:tab w:val="num" w:pos="0"/>
        </w:tabs>
        <w:spacing w:before="60"/>
        <w:ind w:left="0" w:hanging="6"/>
        <w:rPr>
          <w:lang w:val="de-CH"/>
        </w:rPr>
      </w:pPr>
      <w:r>
        <w:rPr>
          <w:lang w:val="de-CH"/>
        </w:rPr>
        <w:t>Projektauftrag</w:t>
      </w:r>
    </w:p>
    <w:tbl>
      <w:tblPr>
        <w:tblW w:w="9296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96"/>
      </w:tblGrid>
      <w:tr w:rsidR="00496DDF" w:rsidRPr="007E5FF1" w14:paraId="6D8DFED1" w14:textId="77777777" w:rsidTr="00496DDF">
        <w:trPr>
          <w:cantSplit/>
          <w:trHeight w:val="313"/>
        </w:trPr>
        <w:tc>
          <w:tcPr>
            <w:tcW w:w="9296" w:type="dxa"/>
            <w:shd w:val="clear" w:color="auto" w:fill="BFBFBF"/>
          </w:tcPr>
          <w:p w14:paraId="63953137" w14:textId="77777777" w:rsidR="00496DDF" w:rsidRPr="007E5FF1" w:rsidRDefault="00B22677" w:rsidP="00496DDF">
            <w:pPr>
              <w:pStyle w:val="berschrift2"/>
              <w:numPr>
                <w:ilvl w:val="0"/>
                <w:numId w:val="0"/>
              </w:numPr>
              <w:tabs>
                <w:tab w:val="num" w:pos="0"/>
              </w:tabs>
              <w:snapToGrid w:val="0"/>
              <w:spacing w:before="120"/>
              <w:ind w:left="12" w:hanging="6"/>
              <w:rPr>
                <w:lang w:val="de-CH"/>
              </w:rPr>
            </w:pPr>
            <w:r>
              <w:rPr>
                <w:lang w:val="de-CH"/>
              </w:rPr>
              <w:t>Projektname</w:t>
            </w:r>
            <w:r w:rsidR="00496DDF" w:rsidRPr="007E5FF1">
              <w:rPr>
                <w:lang w:val="de-CH"/>
              </w:rPr>
              <w:t>:</w:t>
            </w:r>
          </w:p>
        </w:tc>
      </w:tr>
      <w:tr w:rsidR="00496DDF" w:rsidRPr="007E5FF1" w14:paraId="684BC7E4" w14:textId="77777777" w:rsidTr="00496DDF">
        <w:trPr>
          <w:cantSplit/>
          <w:trHeight w:val="851"/>
        </w:trPr>
        <w:tc>
          <w:tcPr>
            <w:tcW w:w="9296" w:type="dxa"/>
          </w:tcPr>
          <w:p w14:paraId="7B759115" w14:textId="77777777" w:rsidR="00496DDF" w:rsidRPr="007E5FF1" w:rsidRDefault="00496DDF" w:rsidP="00496DDF">
            <w:pPr>
              <w:pStyle w:val="berschrift2"/>
              <w:numPr>
                <w:ilvl w:val="0"/>
                <w:numId w:val="0"/>
              </w:numPr>
              <w:tabs>
                <w:tab w:val="num" w:pos="0"/>
              </w:tabs>
              <w:snapToGrid w:val="0"/>
              <w:ind w:left="12" w:hanging="6"/>
              <w:rPr>
                <w:color w:val="4F81BD"/>
                <w:lang w:val="de-CH"/>
              </w:rPr>
            </w:pPr>
            <w:r>
              <w:t>ProVity — All-in-One Produktivitäts-App</w:t>
            </w:r>
          </w:p>
        </w:tc>
      </w:tr>
    </w:tbl>
    <w:p w14:paraId="3E405A02" w14:textId="77777777" w:rsidR="00D07B44" w:rsidRPr="007E5FF1" w:rsidRDefault="00D07B44" w:rsidP="00496DDF">
      <w:pPr>
        <w:tabs>
          <w:tab w:val="num" w:pos="0"/>
        </w:tabs>
        <w:spacing w:before="0" w:after="0"/>
        <w:ind w:hanging="6"/>
        <w:rPr>
          <w:lang w:val="de-CH"/>
        </w:rPr>
      </w:pPr>
    </w:p>
    <w:tbl>
      <w:tblPr>
        <w:tblW w:w="0" w:type="auto"/>
        <w:tblInd w:w="-1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6"/>
      </w:tblGrid>
      <w:tr w:rsidR="00D07B44" w:rsidRPr="007E5FF1" w14:paraId="6AAE6E0B" w14:textId="77777777">
        <w:trPr>
          <w:cantSplit/>
          <w:trHeight w:val="313"/>
        </w:trPr>
        <w:tc>
          <w:tcPr>
            <w:tcW w:w="93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5C9D2F2" w14:textId="77777777" w:rsidR="00D07B44" w:rsidRPr="007E5FF1" w:rsidRDefault="00496DDF" w:rsidP="00496DDF">
            <w:pPr>
              <w:pStyle w:val="berschrift2"/>
              <w:numPr>
                <w:ilvl w:val="0"/>
                <w:numId w:val="0"/>
              </w:numPr>
              <w:tabs>
                <w:tab w:val="num" w:pos="0"/>
              </w:tabs>
              <w:snapToGrid w:val="0"/>
              <w:spacing w:before="120"/>
              <w:ind w:left="12" w:hanging="6"/>
              <w:rPr>
                <w:lang w:val="de-CH"/>
              </w:rPr>
            </w:pPr>
            <w:r w:rsidRPr="007E5FF1">
              <w:rPr>
                <w:lang w:val="de-CH"/>
              </w:rPr>
              <w:t>Beschreibung</w:t>
            </w:r>
            <w:r w:rsidR="00D07B44" w:rsidRPr="007E5FF1">
              <w:rPr>
                <w:lang w:val="de-CH"/>
              </w:rPr>
              <w:t>:</w:t>
            </w:r>
          </w:p>
        </w:tc>
      </w:tr>
      <w:tr w:rsidR="00D07B44" w:rsidRPr="003439DD" w14:paraId="7CBFB2D1" w14:textId="77777777">
        <w:trPr>
          <w:cantSplit/>
          <w:trHeight w:val="348"/>
        </w:trPr>
        <w:tc>
          <w:tcPr>
            <w:tcW w:w="93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09DEC" w14:textId="77777777" w:rsidR="00D07B44" w:rsidRPr="007E5FF1" w:rsidRDefault="00496DDF" w:rsidP="00496DDF">
            <w:pPr>
              <w:tabs>
                <w:tab w:val="left" w:pos="1278"/>
              </w:tabs>
              <w:snapToGrid w:val="0"/>
              <w:spacing w:before="40" w:after="40"/>
              <w:rPr>
                <w:color w:val="4F81BD"/>
                <w:lang w:val="de-CH"/>
              </w:rPr>
            </w:pPr>
            <w:r>
              <w:t>Ausgangslage:</w:t>
            </w:r>
          </w:p>
          <w:p w14:paraId="51C15B67" w14:textId="462DE3D4" w:rsidR="00496DDF" w:rsidRPr="007E5FF1" w:rsidRDefault="00496DDF" w:rsidP="00496DDF">
            <w:pPr>
              <w:numPr>
                <w:ilvl w:val="0"/>
                <w:numId w:val="5"/>
              </w:numPr>
              <w:tabs>
                <w:tab w:val="left" w:pos="721"/>
              </w:tabs>
              <w:snapToGrid w:val="0"/>
              <w:spacing w:before="40" w:after="40"/>
              <w:rPr>
                <w:color w:val="4F81BD"/>
                <w:lang w:val="de-CH"/>
              </w:rPr>
            </w:pPr>
          </w:p>
          <w:p w14:paraId="7EE47CB2" w14:textId="0C5223A3" w:rsidR="00496DDF" w:rsidRDefault="00496DDF" w:rsidP="00496DDF">
            <w:pPr>
              <w:numPr>
                <w:ilvl w:val="0"/>
                <w:numId w:val="5"/>
              </w:numPr>
              <w:tabs>
                <w:tab w:val="left" w:pos="721"/>
              </w:tabs>
              <w:snapToGrid w:val="0"/>
              <w:spacing w:before="40" w:after="40"/>
              <w:rPr>
                <w:color w:val="4F81BD"/>
                <w:lang w:val="de-CH"/>
              </w:rPr>
            </w:pPr>
          </w:p>
          <w:p w14:paraId="7AFCF8CB" w14:textId="681B277A" w:rsidR="003439DD" w:rsidRDefault="003439DD" w:rsidP="00496DDF">
            <w:pPr>
              <w:numPr>
                <w:ilvl w:val="0"/>
                <w:numId w:val="5"/>
              </w:numPr>
              <w:tabs>
                <w:tab w:val="left" w:pos="721"/>
              </w:tabs>
              <w:snapToGrid w:val="0"/>
              <w:spacing w:before="40" w:after="40"/>
              <w:rPr>
                <w:color w:val="4F81BD"/>
                <w:lang w:val="de-CH"/>
              </w:rPr>
            </w:pPr>
          </w:p>
          <w:p w14:paraId="74C66489" w14:textId="06690E53" w:rsidR="003439DD" w:rsidRDefault="003439DD" w:rsidP="00496DDF">
            <w:pPr>
              <w:numPr>
                <w:ilvl w:val="0"/>
                <w:numId w:val="5"/>
              </w:numPr>
              <w:tabs>
                <w:tab w:val="left" w:pos="721"/>
              </w:tabs>
              <w:snapToGrid w:val="0"/>
              <w:spacing w:before="40" w:after="40"/>
              <w:rPr>
                <w:color w:val="4F81BD"/>
                <w:lang w:val="de-CH"/>
              </w:rPr>
            </w:pPr>
          </w:p>
          <w:p w14:paraId="07572B65" w14:textId="19FFF109" w:rsidR="003439DD" w:rsidRDefault="003439DD" w:rsidP="00496DDF">
            <w:pPr>
              <w:numPr>
                <w:ilvl w:val="0"/>
                <w:numId w:val="5"/>
              </w:numPr>
              <w:tabs>
                <w:tab w:val="left" w:pos="721"/>
              </w:tabs>
              <w:snapToGrid w:val="0"/>
              <w:spacing w:before="40" w:after="40"/>
              <w:rPr>
                <w:color w:val="4F81BD"/>
                <w:lang w:val="de-CH"/>
              </w:rPr>
            </w:pPr>
          </w:p>
          <w:p w14:paraId="75F1E720" w14:textId="3731950E" w:rsidR="003439DD" w:rsidRPr="003439DD" w:rsidRDefault="003439DD" w:rsidP="00496DDF">
            <w:pPr>
              <w:numPr>
                <w:ilvl w:val="0"/>
                <w:numId w:val="5"/>
              </w:numPr>
              <w:tabs>
                <w:tab w:val="left" w:pos="721"/>
              </w:tabs>
              <w:snapToGrid w:val="0"/>
              <w:spacing w:before="40" w:after="40"/>
              <w:rPr>
                <w:color w:val="4F81BD"/>
                <w:lang w:val="de-CH"/>
              </w:rPr>
            </w:pPr>
          </w:p>
          <w:p w14:paraId="318114D1" w14:textId="77777777" w:rsidR="003439DD" w:rsidRPr="003439DD" w:rsidRDefault="003439DD" w:rsidP="003439DD">
            <w:pPr>
              <w:tabs>
                <w:tab w:val="left" w:pos="721"/>
              </w:tabs>
              <w:snapToGrid w:val="0"/>
              <w:spacing w:before="40" w:after="40"/>
              <w:rPr>
                <w:color w:val="4F81BD"/>
                <w:lang w:val="de-CH"/>
              </w:rPr>
            </w:pPr>
          </w:p>
          <w:p w14:paraId="01DC5544" w14:textId="25ACD52F" w:rsidR="003439DD" w:rsidRPr="007E5FF1" w:rsidRDefault="003439DD" w:rsidP="003439DD">
            <w:pPr>
              <w:tabs>
                <w:tab w:val="left" w:pos="721"/>
              </w:tabs>
              <w:snapToGrid w:val="0"/>
              <w:spacing w:before="40" w:after="40"/>
              <w:rPr>
                <w:color w:val="4F81BD"/>
                <w:lang w:val="de-CH"/>
              </w:rPr>
            </w:pPr>
          </w:p>
          <w:p>
            <w:r>
              <w:t>Viele Berufslernende nutzen täglich mehrere verschiedene Apps für ihre Produktivität: eine App für Notizen, eine andere für Aufgaben, wieder eine andere für Zeitmanagement. Dieser ständige Kontextwechsel kostet Zeit und Konzentration. Eine einzige, übersichtliche Plattform, die alle wichtigen Produktivitätswerkzeuge vereint, fehlt.</w:t>
            </w:r>
          </w:p>
          <w:p>
            <w:r/>
          </w:p>
          <w:p>
            <w:r>
              <w:t>Im Projekt soll:</w:t>
            </w:r>
          </w:p>
          <w:p>
            <w:r>
              <w:t>• Ein Pomodoro-Timer implementiert werden (25-Min-Arbeit / 5-Min-Pause, Start, Pause, Reset, Session-Zähler)</w:t>
            </w:r>
          </w:p>
          <w:p>
            <w:r>
              <w:t>• Ein Notizen-Feature erstellt werden (erstellen, bearbeiten, löschen, pro Benutzer gespeichert)</w:t>
            </w:r>
          </w:p>
          <w:p>
            <w:r>
              <w:t>• Eine Todo-Liste gebaut werden (Titel, Priorität hoch/mittel/tief, Fälligkeitsdatum, als erledigt markieren)</w:t>
            </w:r>
          </w:p>
          <w:p>
            <w:r>
              <w:t>• Ein Dashboard als zentrale Startseite erstellt werden (aktiver Timer, neueste Notizen, offene Todos)</w:t>
            </w:r>
          </w:p>
          <w:p>
            <w:r>
              <w:t>• Eine Benutzerauthentifizierung eingebaut werden (Registrierung und Login per E-Mail und Passwort)</w:t>
            </w:r>
          </w:p>
          <w:p>
            <w:r/>
          </w:p>
          <w:p>
            <w:r>
              <w:t>Technologien:</w:t>
            </w:r>
          </w:p>
          <w:p>
            <w:r>
              <w:t>Frontend und Backend: Next.js 14 mit TypeScript | Styling: Tailwind CSS | Datenbank und Authentifizierung: Supabase (PostgreSQL) | Hosting: Vercel | Mobile: PWA (Progressive Web App, auf Smartphone installierbar) | Versionskontrolle: Git und GitHub</w:t>
            </w:r>
          </w:p>
          <w:p>
            <w:r/>
          </w:p>
          <w:p>
            <w:r>
              <w:t>Dies soll es nicht:</w:t>
            </w:r>
          </w:p>
          <w:p>
            <w:r>
              <w:t>Keine native Mobile-App (iOS/Android App Store), keine Zusammenarbeit zwischen Benutzern, keine Kalender-Integration, keine Offline-Synchronisation.</w:t>
            </w:r>
          </w:p>
          <w:p>
            <w:r/>
          </w:p>
          <w:p>
            <w:r>
              <w:t>Klare und messbare Ziele:</w:t>
            </w:r>
          </w:p>
          <w:p>
            <w:r>
              <w:t>1. Bis 22.06.2026 ist eine funktionsfähige Web-App live auf Vercel erreichbar.</w:t>
            </w:r>
          </w:p>
          <w:p>
            <w:r>
              <w:t>2. Benutzer können sich registrieren und einloggen — eigene Daten sind isoliert.</w:t>
            </w:r>
          </w:p>
          <w:p>
            <w:r>
              <w:t>3. Der Pomodoro-Timer funktioniert vollständig (Start, Pause, Reset, Intervallwechsel).</w:t>
            </w:r>
          </w:p>
          <w:p>
            <w:r>
              <w:t>4. Benutzer können Notizen erstellen, bearbeiten und löschen.</w:t>
            </w:r>
          </w:p>
          <w:p>
            <w:r>
              <w:t>5. Die Todo-Liste unterstützt Erstellen, Abschliessen und Löschen von Aufgaben.</w:t>
            </w:r>
          </w:p>
          <w:p>
            <w:r>
              <w:t>6. Die App ist auf Desktop (Chrome, Firefox) und Mobile (Smartphone) nutzbar.</w:t>
            </w:r>
          </w:p>
        </w:tc>
      </w:tr>
    </w:tbl>
    <w:p w14:paraId="613C0711" w14:textId="77777777" w:rsidR="00D07B44" w:rsidRPr="007E5FF1" w:rsidRDefault="00D07B44" w:rsidP="00496DDF">
      <w:pPr>
        <w:pStyle w:val="Kopfzeile"/>
        <w:tabs>
          <w:tab w:val="clear" w:pos="4320"/>
          <w:tab w:val="clear" w:pos="8640"/>
          <w:tab w:val="num" w:pos="0"/>
        </w:tabs>
        <w:spacing w:before="0" w:after="0"/>
        <w:ind w:hanging="6"/>
        <w:rPr>
          <w:lang w:val="de-CH"/>
        </w:rPr>
      </w:pPr>
    </w:p>
    <w:tbl>
      <w:tblPr>
        <w:tblW w:w="9356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AC11E3" w:rsidRPr="00452582" w14:paraId="204BBC1F" w14:textId="77777777" w:rsidTr="00AC11E3">
        <w:trPr>
          <w:cantSplit/>
          <w:trHeight w:val="313"/>
        </w:trPr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E813C8" w14:textId="77777777" w:rsidR="00AC11E3" w:rsidRPr="00452582" w:rsidRDefault="00AC11E3" w:rsidP="00873712">
            <w:pPr>
              <w:pStyle w:val="berschrift2"/>
              <w:numPr>
                <w:ilvl w:val="0"/>
                <w:numId w:val="0"/>
              </w:numPr>
              <w:snapToGrid w:val="0"/>
              <w:spacing w:before="120"/>
              <w:ind w:left="12" w:hanging="12"/>
              <w:rPr>
                <w:lang w:val="de-CH"/>
              </w:rPr>
            </w:pPr>
            <w:r w:rsidRPr="00452582">
              <w:rPr>
                <w:lang w:val="de-CH"/>
              </w:rPr>
              <w:t>Module</w:t>
            </w:r>
          </w:p>
        </w:tc>
      </w:tr>
      <w:tr w:rsidR="00AC11E3" w:rsidRPr="00452582" w14:paraId="0D9D6EC4" w14:textId="77777777" w:rsidTr="00AC11E3">
        <w:trPr>
          <w:cantSplit/>
          <w:trHeight w:val="348"/>
        </w:trPr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CAA49" w14:textId="77777777" w:rsidR="00AC11E3" w:rsidRPr="00452582" w:rsidRDefault="00AC11E3" w:rsidP="00873712">
            <w:pPr>
              <w:tabs>
                <w:tab w:val="left" w:pos="1278"/>
              </w:tabs>
              <w:snapToGrid w:val="0"/>
              <w:spacing w:before="40" w:after="40"/>
              <w:rPr>
                <w:lang w:val="de-CH"/>
              </w:rPr>
            </w:pPr>
            <w:r>
              <w:t>306 — Kleinprojekte im eigenen Berufsumfeld abwickeln</w:t>
            </w:r>
          </w:p>
        </w:tc>
      </w:tr>
    </w:tbl>
    <w:p w14:paraId="6BAF0A2D" w14:textId="77777777" w:rsidR="00AC11E3" w:rsidRPr="00452582" w:rsidRDefault="00AC11E3" w:rsidP="00AC11E3">
      <w:pPr>
        <w:pStyle w:val="Kopfzeile"/>
        <w:tabs>
          <w:tab w:val="clear" w:pos="4320"/>
          <w:tab w:val="clear" w:pos="8640"/>
          <w:tab w:val="num" w:pos="0"/>
        </w:tabs>
        <w:spacing w:before="0" w:after="0"/>
        <w:ind w:hanging="6"/>
        <w:rPr>
          <w:lang w:val="de-CH"/>
        </w:rPr>
      </w:pPr>
    </w:p>
    <w:tbl>
      <w:tblPr>
        <w:tblW w:w="9356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AC11E3" w:rsidRPr="00452582" w14:paraId="18FD1975" w14:textId="77777777" w:rsidTr="00873712">
        <w:trPr>
          <w:cantSplit/>
          <w:trHeight w:val="313"/>
        </w:trPr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264A4C" w14:textId="77777777" w:rsidR="00AC11E3" w:rsidRPr="00452582" w:rsidRDefault="00AC11E3" w:rsidP="00873712">
            <w:pPr>
              <w:pStyle w:val="berschrift2"/>
              <w:numPr>
                <w:ilvl w:val="0"/>
                <w:numId w:val="0"/>
              </w:numPr>
              <w:snapToGrid w:val="0"/>
              <w:spacing w:before="120"/>
              <w:ind w:left="12" w:hanging="12"/>
              <w:rPr>
                <w:lang w:val="de-CH"/>
              </w:rPr>
            </w:pPr>
            <w:r w:rsidRPr="00452582">
              <w:rPr>
                <w:lang w:val="de-CH"/>
              </w:rPr>
              <w:t>Zusätzlich benötigtes Material:</w:t>
            </w:r>
          </w:p>
        </w:tc>
      </w:tr>
      <w:tr w:rsidR="00AC11E3" w:rsidRPr="00452582" w14:paraId="14960DEB" w14:textId="77777777" w:rsidTr="00873712">
        <w:trPr>
          <w:cantSplit/>
          <w:trHeight w:val="348"/>
        </w:trPr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65ACC" w14:textId="77777777" w:rsidR="00AC11E3" w:rsidRPr="00452582" w:rsidRDefault="00AC11E3" w:rsidP="00873712">
            <w:pPr>
              <w:tabs>
                <w:tab w:val="left" w:pos="1278"/>
              </w:tabs>
              <w:snapToGrid w:val="0"/>
              <w:spacing w:before="40" w:after="40"/>
              <w:rPr>
                <w:lang w:val="de-CH"/>
              </w:rPr>
            </w:pPr>
            <w:r>
              <w:t>GitHub-Account (kostenlos, vorhanden), Supabase-Account (kostenlos, vorhanden), Vercel-Account (kostenlos, vorhanden), Node.js auf allen Entwickler-Laptops</w:t>
            </w:r>
          </w:p>
        </w:tc>
      </w:tr>
    </w:tbl>
    <w:p w14:paraId="5BA0A0A0" w14:textId="77777777" w:rsidR="00AC11E3" w:rsidRPr="00452582" w:rsidRDefault="00AC11E3" w:rsidP="00AC11E3">
      <w:pPr>
        <w:pStyle w:val="Kopfzeile"/>
        <w:tabs>
          <w:tab w:val="clear" w:pos="4320"/>
          <w:tab w:val="clear" w:pos="8640"/>
          <w:tab w:val="num" w:pos="0"/>
        </w:tabs>
        <w:spacing w:before="0" w:after="0"/>
        <w:ind w:hanging="6"/>
        <w:rPr>
          <w:lang w:val="de-CH"/>
        </w:rPr>
      </w:pPr>
    </w:p>
    <w:tbl>
      <w:tblPr>
        <w:tblStyle w:val="Tabellenraster"/>
        <w:tblW w:w="9351" w:type="dxa"/>
        <w:tblLook w:val="04A0" w:firstRow="1" w:lastRow="0" w:firstColumn="1" w:lastColumn="0" w:noHBand="0" w:noVBand="1"/>
      </w:tblPr>
      <w:tblGrid>
        <w:gridCol w:w="3003"/>
        <w:gridCol w:w="3003"/>
        <w:gridCol w:w="3345"/>
      </w:tblGrid>
      <w:tr w:rsidR="00AC11E3" w14:paraId="330234FE" w14:textId="77777777" w:rsidTr="00873712">
        <w:tc>
          <w:tcPr>
            <w:tcW w:w="3003" w:type="dxa"/>
            <w:shd w:val="clear" w:color="auto" w:fill="BFBFBF" w:themeFill="background1" w:themeFillShade="BF"/>
          </w:tcPr>
          <w:p w14:paraId="3C3EF311" w14:textId="77777777" w:rsidR="00AC11E3" w:rsidRPr="00452582" w:rsidRDefault="00AC11E3" w:rsidP="00873712">
            <w:pPr>
              <w:pStyle w:val="berschrift2"/>
              <w:tabs>
                <w:tab w:val="clear" w:pos="576"/>
                <w:tab w:val="num" w:pos="12"/>
              </w:tabs>
              <w:snapToGrid w:val="0"/>
              <w:spacing w:before="120"/>
              <w:ind w:left="12" w:hanging="6"/>
              <w:rPr>
                <w:lang w:val="de-CH"/>
              </w:rPr>
            </w:pPr>
            <w:r w:rsidRPr="00452582">
              <w:rPr>
                <w:lang w:val="de-CH"/>
              </w:rPr>
              <w:t>Auftraggeber:</w:t>
            </w:r>
          </w:p>
        </w:tc>
        <w:tc>
          <w:tcPr>
            <w:tcW w:w="3003" w:type="dxa"/>
            <w:shd w:val="clear" w:color="auto" w:fill="BFBFBF" w:themeFill="background1" w:themeFillShade="BF"/>
          </w:tcPr>
          <w:p w14:paraId="55FF9DF4" w14:textId="77777777" w:rsidR="00AC11E3" w:rsidRPr="00452582" w:rsidRDefault="00AC11E3" w:rsidP="00873712">
            <w:pPr>
              <w:pStyle w:val="berschrift2"/>
              <w:numPr>
                <w:ilvl w:val="0"/>
                <w:numId w:val="0"/>
              </w:numPr>
              <w:snapToGrid w:val="0"/>
              <w:spacing w:before="120"/>
              <w:rPr>
                <w:lang w:val="de-CH"/>
              </w:rPr>
            </w:pPr>
            <w:r w:rsidRPr="00452582">
              <w:rPr>
                <w:lang w:val="de-CH"/>
              </w:rPr>
              <w:t>Weitere Kontaktpersonen:</w:t>
            </w:r>
          </w:p>
        </w:tc>
        <w:tc>
          <w:tcPr>
            <w:tcW w:w="3345" w:type="dxa"/>
            <w:shd w:val="clear" w:color="auto" w:fill="BFBFBF" w:themeFill="background1" w:themeFillShade="BF"/>
          </w:tcPr>
          <w:p w14:paraId="4A5B7E1F" w14:textId="77777777" w:rsidR="00AC11E3" w:rsidRPr="00452582" w:rsidRDefault="00AC11E3" w:rsidP="00873712">
            <w:pPr>
              <w:pStyle w:val="berschrift2"/>
              <w:numPr>
                <w:ilvl w:val="0"/>
                <w:numId w:val="0"/>
              </w:numPr>
              <w:snapToGrid w:val="0"/>
              <w:spacing w:before="120"/>
              <w:rPr>
                <w:lang w:val="de-CH"/>
              </w:rPr>
            </w:pPr>
            <w:r w:rsidRPr="00452582">
              <w:rPr>
                <w:lang w:val="de-CH"/>
              </w:rPr>
              <w:t xml:space="preserve">Begleitperson </w:t>
            </w:r>
            <w:r>
              <w:rPr>
                <w:lang w:val="de-CH"/>
              </w:rPr>
              <w:t>BBB:</w:t>
            </w:r>
          </w:p>
        </w:tc>
      </w:tr>
      <w:tr w:rsidR="00AC11E3" w:rsidRPr="00782600" w14:paraId="3E2D0E56" w14:textId="77777777" w:rsidTr="00873712">
        <w:tc>
          <w:tcPr>
            <w:tcW w:w="3003" w:type="dxa"/>
          </w:tcPr>
          <w:p w14:paraId="76B7C3EB" w14:textId="77777777" w:rsidR="00AC11E3" w:rsidRDefault="00AC11E3" w:rsidP="00873712">
            <w:pPr>
              <w:tabs>
                <w:tab w:val="left" w:pos="1278"/>
              </w:tabs>
              <w:snapToGrid w:val="0"/>
              <w:spacing w:before="40" w:after="40"/>
              <w:rPr>
                <w:noProof/>
                <w:lang w:val="de-CH"/>
              </w:rPr>
            </w:pPr>
            <w:r>
              <w:t>[Lehrername eintragen] — BBB Berufsfachschule Baden</w:t>
            </w:r>
          </w:p>
        </w:tc>
        <w:tc>
          <w:tcPr>
            <w:tcW w:w="3003" w:type="dxa"/>
          </w:tcPr>
          <w:p w14:paraId="02E411CD" w14:textId="77777777" w:rsidR="00AC11E3" w:rsidRDefault="00AC11E3" w:rsidP="00873712">
            <w:pPr>
              <w:tabs>
                <w:tab w:val="left" w:pos="1278"/>
              </w:tabs>
              <w:snapToGrid w:val="0"/>
              <w:spacing w:before="40" w:after="40"/>
              <w:rPr>
                <w:noProof/>
                <w:lang w:val="de-CH"/>
              </w:rPr>
            </w:pPr>
            <w:r>
              <w:t>—</w:t>
            </w:r>
          </w:p>
        </w:tc>
        <w:tc>
          <w:tcPr>
            <w:tcW w:w="3345" w:type="dxa"/>
          </w:tcPr>
          <w:p w14:paraId="028B89AB" w14:textId="72AE9622" w:rsidR="00AC11E3" w:rsidRDefault="00AC11E3" w:rsidP="00873712">
            <w:pPr>
              <w:tabs>
                <w:tab w:val="left" w:pos="1278"/>
              </w:tabs>
              <w:snapToGrid w:val="0"/>
              <w:spacing w:before="40" w:after="40"/>
              <w:rPr>
                <w:noProof/>
                <w:lang w:val="de-CH"/>
              </w:rPr>
            </w:pPr>
            <w:r>
              <w:t>[Lehrername eintragen] — BBB Berufsfachschule Baden</w:t>
            </w:r>
          </w:p>
        </w:tc>
      </w:tr>
    </w:tbl>
    <w:p w14:paraId="618BBFF8" w14:textId="77777777" w:rsidR="00AC11E3" w:rsidRPr="00452582" w:rsidRDefault="00AC11E3" w:rsidP="00AC11E3">
      <w:pPr>
        <w:pStyle w:val="Kopfzeile"/>
        <w:tabs>
          <w:tab w:val="clear" w:pos="4320"/>
          <w:tab w:val="clear" w:pos="8640"/>
          <w:tab w:val="num" w:pos="0"/>
        </w:tabs>
        <w:spacing w:before="0" w:after="0"/>
        <w:ind w:hanging="6"/>
        <w:rPr>
          <w:lang w:val="de-CH"/>
        </w:rPr>
      </w:pPr>
    </w:p>
    <w:tbl>
      <w:tblPr>
        <w:tblW w:w="9356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6149"/>
      </w:tblGrid>
      <w:tr w:rsidR="00AC11E3" w:rsidRPr="00452582" w14:paraId="2B39E670" w14:textId="77777777" w:rsidTr="00873712">
        <w:trPr>
          <w:cantSplit/>
          <w:trHeight w:val="313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</w:tcPr>
          <w:p w14:paraId="49507146" w14:textId="77777777" w:rsidR="00AC11E3" w:rsidRPr="00452582" w:rsidRDefault="00AC11E3" w:rsidP="00873712">
            <w:pPr>
              <w:pStyle w:val="berschrift2"/>
              <w:tabs>
                <w:tab w:val="clear" w:pos="576"/>
                <w:tab w:val="num" w:pos="0"/>
              </w:tabs>
              <w:snapToGrid w:val="0"/>
              <w:spacing w:before="120"/>
              <w:ind w:left="12" w:hanging="6"/>
              <w:rPr>
                <w:lang w:val="de-CH"/>
              </w:rPr>
            </w:pPr>
            <w:r w:rsidRPr="00452582">
              <w:rPr>
                <w:lang w:val="de-CH"/>
              </w:rPr>
              <w:t>Projektleiter:</w:t>
            </w:r>
          </w:p>
        </w:tc>
        <w:tc>
          <w:tcPr>
            <w:tcW w:w="614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FBFBF"/>
          </w:tcPr>
          <w:p w14:paraId="2E165EA7" w14:textId="77777777" w:rsidR="00AC11E3" w:rsidRPr="00452582" w:rsidRDefault="00AC11E3" w:rsidP="00873712">
            <w:pPr>
              <w:pStyle w:val="berschrift2"/>
              <w:tabs>
                <w:tab w:val="clear" w:pos="576"/>
                <w:tab w:val="num" w:pos="0"/>
              </w:tabs>
              <w:snapToGrid w:val="0"/>
              <w:spacing w:before="120"/>
              <w:ind w:left="12" w:hanging="6"/>
              <w:rPr>
                <w:lang w:val="de-CH"/>
              </w:rPr>
            </w:pPr>
            <w:r w:rsidRPr="00452582">
              <w:rPr>
                <w:lang w:val="de-CH"/>
              </w:rPr>
              <w:t xml:space="preserve"> Teammitglieder:</w:t>
            </w:r>
          </w:p>
        </w:tc>
      </w:tr>
      <w:tr w:rsidR="00AC11E3" w:rsidRPr="00452582" w14:paraId="74F4D55A" w14:textId="77777777" w:rsidTr="00873712">
        <w:trPr>
          <w:cantSplit/>
          <w:trHeight w:val="433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4A323F" w14:textId="77777777" w:rsidR="00AC11E3" w:rsidRPr="00452582" w:rsidRDefault="00AC11E3" w:rsidP="00873712">
            <w:pPr>
              <w:pStyle w:val="berschrift2"/>
              <w:tabs>
                <w:tab w:val="clear" w:pos="576"/>
                <w:tab w:val="num" w:pos="12"/>
              </w:tabs>
              <w:snapToGrid w:val="0"/>
              <w:spacing w:before="120"/>
              <w:ind w:left="12" w:hanging="6"/>
              <w:rPr>
                <w:lang w:val="de-CH"/>
              </w:rPr>
            </w:pPr>
            <w:r>
              <w:t>Yen Sauliak</w:t>
            </w:r>
          </w:p>
        </w:tc>
        <w:tc>
          <w:tcPr>
            <w:tcW w:w="614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699BE" w14:textId="77777777" w:rsidR="00AC11E3" w:rsidRPr="00452582" w:rsidRDefault="00AC11E3" w:rsidP="00873712">
            <w:pPr>
              <w:pStyle w:val="berschrift2"/>
              <w:tabs>
                <w:tab w:val="clear" w:pos="576"/>
                <w:tab w:val="num" w:pos="12"/>
              </w:tabs>
              <w:snapToGrid w:val="0"/>
              <w:spacing w:before="120"/>
              <w:ind w:left="12" w:hanging="6"/>
              <w:rPr>
                <w:lang w:val="de-CH"/>
              </w:rPr>
            </w:pPr>
            <w:r>
              <w:t>Maksym Kos, Enis Shorra, Sami Hegazy, Marko Carritiello</w:t>
            </w:r>
          </w:p>
        </w:tc>
      </w:tr>
    </w:tbl>
    <w:p w14:paraId="6FA9DAE6" w14:textId="77777777" w:rsidR="00AC11E3" w:rsidRPr="00452582" w:rsidRDefault="00AC11E3" w:rsidP="00AC11E3">
      <w:pPr>
        <w:pStyle w:val="Kopfzeile"/>
        <w:tabs>
          <w:tab w:val="clear" w:pos="4320"/>
          <w:tab w:val="clear" w:pos="8640"/>
          <w:tab w:val="num" w:pos="0"/>
        </w:tabs>
        <w:spacing w:before="0" w:after="0"/>
        <w:ind w:hanging="6"/>
        <w:rPr>
          <w:lang w:val="de-CH"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79"/>
        <w:gridCol w:w="4477"/>
      </w:tblGrid>
      <w:tr w:rsidR="00AC11E3" w:rsidRPr="00452582" w14:paraId="50C902BE" w14:textId="77777777" w:rsidTr="00873712">
        <w:trPr>
          <w:trHeight w:val="330"/>
        </w:trPr>
        <w:tc>
          <w:tcPr>
            <w:tcW w:w="4879" w:type="dxa"/>
            <w:shd w:val="clear" w:color="auto" w:fill="CCCCCC"/>
          </w:tcPr>
          <w:p w14:paraId="623F9779" w14:textId="77777777" w:rsidR="00AC11E3" w:rsidRPr="00452582" w:rsidRDefault="00AC11E3" w:rsidP="00873712">
            <w:pPr>
              <w:pStyle w:val="berschrift2"/>
              <w:tabs>
                <w:tab w:val="clear" w:pos="576"/>
                <w:tab w:val="num" w:pos="0"/>
              </w:tabs>
              <w:snapToGrid w:val="0"/>
              <w:spacing w:before="120"/>
              <w:ind w:left="12" w:hanging="6"/>
              <w:rPr>
                <w:lang w:val="de-CH"/>
              </w:rPr>
            </w:pPr>
            <w:r w:rsidRPr="00452582">
              <w:rPr>
                <w:lang w:val="de-CH"/>
              </w:rPr>
              <w:t>Termin Projektstart:</w:t>
            </w:r>
          </w:p>
        </w:tc>
        <w:tc>
          <w:tcPr>
            <w:tcW w:w="4477" w:type="dxa"/>
            <w:shd w:val="clear" w:color="auto" w:fill="CCCCCC"/>
          </w:tcPr>
          <w:p w14:paraId="3CA2E8C8" w14:textId="77777777" w:rsidR="00AC11E3" w:rsidRPr="00452582" w:rsidRDefault="00AC11E3" w:rsidP="00873712">
            <w:pPr>
              <w:pStyle w:val="berschrift2"/>
              <w:tabs>
                <w:tab w:val="clear" w:pos="576"/>
                <w:tab w:val="num" w:pos="0"/>
              </w:tabs>
              <w:snapToGrid w:val="0"/>
              <w:spacing w:before="120"/>
              <w:ind w:left="12" w:hanging="6"/>
              <w:rPr>
                <w:lang w:val="de-CH"/>
              </w:rPr>
            </w:pPr>
            <w:r w:rsidRPr="00452582">
              <w:rPr>
                <w:lang w:val="de-CH"/>
              </w:rPr>
              <w:t>Termin Projektende:</w:t>
            </w:r>
          </w:p>
        </w:tc>
      </w:tr>
      <w:tr w:rsidR="00AC11E3" w:rsidRPr="00452582" w14:paraId="3BFBA7CE" w14:textId="77777777" w:rsidTr="00873712">
        <w:trPr>
          <w:trHeight w:val="547"/>
        </w:trPr>
        <w:tc>
          <w:tcPr>
            <w:tcW w:w="4879" w:type="dxa"/>
          </w:tcPr>
          <w:p w14:paraId="4A7B14CE" w14:textId="77777777" w:rsidR="00AC11E3" w:rsidRPr="00452582" w:rsidRDefault="00AC11E3" w:rsidP="00873712">
            <w:pPr>
              <w:tabs>
                <w:tab w:val="left" w:pos="1278"/>
              </w:tabs>
              <w:snapToGrid w:val="0"/>
              <w:spacing w:before="40" w:after="40"/>
              <w:rPr>
                <w:lang w:val="de-CH"/>
              </w:rPr>
            </w:pPr>
            <w:r>
              <w:t>04.05.2026</w:t>
            </w:r>
          </w:p>
        </w:tc>
        <w:tc>
          <w:tcPr>
            <w:tcW w:w="4477" w:type="dxa"/>
          </w:tcPr>
          <w:p w14:paraId="6ED9FE3F" w14:textId="77777777" w:rsidR="00AC11E3" w:rsidRPr="00452582" w:rsidRDefault="00AC11E3" w:rsidP="00873712">
            <w:pPr>
              <w:tabs>
                <w:tab w:val="left" w:pos="1278"/>
              </w:tabs>
              <w:snapToGrid w:val="0"/>
              <w:spacing w:before="40" w:after="40"/>
              <w:rPr>
                <w:lang w:val="de-CH"/>
              </w:rPr>
            </w:pPr>
            <w:r>
              <w:t>22.06.2026</w:t>
            </w:r>
          </w:p>
        </w:tc>
      </w:tr>
    </w:tbl>
    <w:p w14:paraId="4061597C" w14:textId="77777777" w:rsidR="00D07B44" w:rsidRPr="007E5FF1" w:rsidRDefault="00D07B44" w:rsidP="00496DDF">
      <w:pPr>
        <w:pStyle w:val="Kopfzeile"/>
        <w:tabs>
          <w:tab w:val="clear" w:pos="4320"/>
          <w:tab w:val="clear" w:pos="8640"/>
          <w:tab w:val="num" w:pos="0"/>
        </w:tabs>
        <w:spacing w:before="0" w:after="0"/>
        <w:ind w:hanging="6"/>
        <w:rPr>
          <w:lang w:val="de-CH"/>
        </w:rPr>
      </w:pPr>
    </w:p>
    <w:sectPr w:rsidR="00D07B44" w:rsidRPr="007E5FF1">
      <w:headerReference w:type="default" r:id="rId7"/>
      <w:footnotePr>
        <w:pos w:val="beneathText"/>
      </w:footnotePr>
      <w:pgSz w:w="11899" w:h="16837"/>
      <w:pgMar w:top="623" w:right="1440" w:bottom="1134" w:left="1440" w:header="54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9D746" w14:textId="77777777" w:rsidR="00900025" w:rsidRDefault="00900025">
      <w:pPr>
        <w:spacing w:before="0" w:after="0"/>
      </w:pPr>
      <w:r>
        <w:separator/>
      </w:r>
    </w:p>
  </w:endnote>
  <w:endnote w:type="continuationSeparator" w:id="0">
    <w:p w14:paraId="19E38D91" w14:textId="77777777" w:rsidR="00900025" w:rsidRDefault="0090002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BE915" w14:textId="77777777" w:rsidR="00900025" w:rsidRDefault="00900025">
      <w:pPr>
        <w:spacing w:before="0" w:after="0"/>
      </w:pPr>
      <w:r>
        <w:separator/>
      </w:r>
    </w:p>
  </w:footnote>
  <w:footnote w:type="continuationSeparator" w:id="0">
    <w:p w14:paraId="2376F346" w14:textId="77777777" w:rsidR="00900025" w:rsidRDefault="0090002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01A8E" w14:textId="77777777" w:rsidR="00D07B44" w:rsidRDefault="00AC11E3">
    <w:pPr>
      <w:pStyle w:val="Kopfzeile"/>
      <w:widowControl/>
      <w:jc w:val="right"/>
    </w:pPr>
    <w:r w:rsidRPr="00E167B6">
      <w:rPr>
        <w:noProof/>
        <w:lang w:val="de-CH" w:eastAsia="de-CH"/>
      </w:rPr>
      <w:drawing>
        <wp:inline distT="0" distB="0" distL="0" distR="0" wp14:anchorId="01E2E715" wp14:editId="78C7BCE9">
          <wp:extent cx="781050" cy="417066"/>
          <wp:effectExtent l="0" t="0" r="0" b="2540"/>
          <wp:docPr id="2" name="Grafik 2" descr="C:\Users\Skaldrom\AppData\Local\Temp\BBB_25%_cmy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kaldrom\AppData\Local\Temp\BBB_25%_cmyk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1214" cy="4224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berschrift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berschrift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12F15CF0"/>
    <w:multiLevelType w:val="hybridMultilevel"/>
    <w:tmpl w:val="61F45D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299314">
    <w:abstractNumId w:val="0"/>
  </w:num>
  <w:num w:numId="2" w16cid:durableId="988630159">
    <w:abstractNumId w:val="1"/>
  </w:num>
  <w:num w:numId="3" w16cid:durableId="1288243288">
    <w:abstractNumId w:val="2"/>
  </w:num>
  <w:num w:numId="4" w16cid:durableId="1591961370">
    <w:abstractNumId w:val="0"/>
  </w:num>
  <w:num w:numId="5" w16cid:durableId="378169874">
    <w:abstractNumId w:val="3"/>
  </w:num>
  <w:num w:numId="6" w16cid:durableId="808326594">
    <w:abstractNumId w:val="0"/>
  </w:num>
  <w:num w:numId="7" w16cid:durableId="1627618712">
    <w:abstractNumId w:val="0"/>
  </w:num>
  <w:num w:numId="8" w16cid:durableId="1053385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DDF"/>
    <w:rsid w:val="000A468F"/>
    <w:rsid w:val="000D6A4E"/>
    <w:rsid w:val="002B0ED7"/>
    <w:rsid w:val="003439DD"/>
    <w:rsid w:val="003664E6"/>
    <w:rsid w:val="00496DDF"/>
    <w:rsid w:val="00612384"/>
    <w:rsid w:val="007E5FF1"/>
    <w:rsid w:val="00900025"/>
    <w:rsid w:val="00AC0DB0"/>
    <w:rsid w:val="00AC11E3"/>
    <w:rsid w:val="00B22677"/>
    <w:rsid w:val="00D07B44"/>
    <w:rsid w:val="00E9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32D6A6"/>
  <w15:chartTrackingRefBased/>
  <w15:docId w15:val="{91D1FE73-EFA4-4ECD-845D-14844C6E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  <w:overflowPunct w:val="0"/>
      <w:autoSpaceDE w:val="0"/>
      <w:spacing w:before="60" w:after="60"/>
      <w:textAlignment w:val="baseline"/>
    </w:pPr>
    <w:rPr>
      <w:rFonts w:ascii="Arial" w:hAnsi="Arial" w:cs="Times"/>
      <w:sz w:val="22"/>
      <w:lang w:val="en-US"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tabs>
        <w:tab w:val="left" w:pos="7000"/>
        <w:tab w:val="left" w:pos="9212"/>
      </w:tabs>
      <w:spacing w:before="240"/>
      <w:outlineLvl w:val="0"/>
    </w:pPr>
    <w:rPr>
      <w:b/>
      <w:kern w:val="1"/>
      <w:sz w:val="28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spacing w:before="240"/>
      <w:outlineLvl w:val="1"/>
    </w:pPr>
    <w:rPr>
      <w:b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120"/>
      <w:outlineLvl w:val="2"/>
    </w:pPr>
    <w:rPr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1">
    <w:name w:val="Absatz-Standardschriftart1"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-Absatz-Standardschriftart">
    <w:name w:val="WW-Absatz-Standardschriftart"/>
  </w:style>
  <w:style w:type="character" w:styleId="Seitenzahl">
    <w:name w:val="page number"/>
    <w:basedOn w:val="WW-Absatz-Standardschriftart"/>
    <w:semiHidden/>
    <w:rPr>
      <w:sz w:val="20"/>
    </w:rPr>
  </w:style>
  <w:style w:type="character" w:styleId="Hyperlink">
    <w:name w:val="Hyperlink"/>
    <w:basedOn w:val="WW-Absatz-Standardschriftart"/>
    <w:semiHidden/>
    <w:rPr>
      <w:color w:val="0000FF"/>
      <w:u w:val="single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eastAsia="DejaVu Sans" w:cs="DejaVu Sans"/>
      <w:sz w:val="28"/>
      <w:szCs w:val="28"/>
    </w:rPr>
  </w:style>
  <w:style w:type="paragraph" w:styleId="Textkrper">
    <w:name w:val="Body Text"/>
    <w:basedOn w:val="Standard"/>
    <w:semiHidden/>
    <w:pPr>
      <w:spacing w:before="0" w:after="120"/>
    </w:pPr>
  </w:style>
  <w:style w:type="paragraph" w:styleId="Liste">
    <w:name w:val="List"/>
    <w:basedOn w:val="Textkrper"/>
    <w:semiHidden/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Verzeichnis">
    <w:name w:val="Verzeichnis"/>
    <w:basedOn w:val="Standard"/>
    <w:pPr>
      <w:suppressLineNumbers/>
    </w:pPr>
  </w:style>
  <w:style w:type="paragraph" w:styleId="Kopfzeile">
    <w:name w:val="header"/>
    <w:basedOn w:val="Standard"/>
    <w:semiHidden/>
    <w:pPr>
      <w:tabs>
        <w:tab w:val="center" w:pos="4320"/>
        <w:tab w:val="right" w:pos="8640"/>
      </w:tabs>
    </w:pPr>
  </w:style>
  <w:style w:type="paragraph" w:styleId="Fuzeile">
    <w:name w:val="footer"/>
    <w:basedOn w:val="Standard"/>
    <w:semiHidden/>
    <w:pPr>
      <w:tabs>
        <w:tab w:val="center" w:pos="4320"/>
        <w:tab w:val="right" w:pos="8640"/>
      </w:tabs>
    </w:pPr>
  </w:style>
  <w:style w:type="paragraph" w:customStyle="1" w:styleId="WW-Standard">
    <w:name w:val="WW-Standard"/>
    <w:pPr>
      <w:widowControl w:val="0"/>
      <w:suppressAutoHyphens/>
      <w:overflowPunct w:val="0"/>
      <w:autoSpaceDE w:val="0"/>
      <w:textAlignment w:val="baseline"/>
    </w:pPr>
    <w:rPr>
      <w:rFonts w:ascii="Arial" w:eastAsia="Arial" w:hAnsi="Arial" w:cs="Times"/>
      <w:sz w:val="24"/>
      <w:lang w:val="en-US" w:eastAsia="ar-SA"/>
    </w:rPr>
  </w:style>
  <w:style w:type="paragraph" w:customStyle="1" w:styleId="berschrift10">
    <w:name w:val="Êberschrift 1"/>
    <w:basedOn w:val="WW-Standard"/>
    <w:next w:val="WW-Standard"/>
    <w:pPr>
      <w:keepNext/>
      <w:jc w:val="center"/>
    </w:pPr>
    <w:rPr>
      <w:sz w:val="48"/>
    </w:rPr>
  </w:style>
  <w:style w:type="paragraph" w:customStyle="1" w:styleId="WW-Kopfzeile">
    <w:name w:val="WW-Kopfzeile"/>
    <w:basedOn w:val="WW-Standard"/>
    <w:pPr>
      <w:tabs>
        <w:tab w:val="center" w:pos="4536"/>
        <w:tab w:val="right" w:pos="9072"/>
      </w:tabs>
    </w:p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 w:cs="Tahoma"/>
    </w:r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96DD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96DDF"/>
    <w:rPr>
      <w:rFonts w:ascii="Tahoma" w:hAnsi="Tahoma" w:cs="Tahoma"/>
      <w:sz w:val="16"/>
      <w:szCs w:val="16"/>
      <w:lang w:val="en-US" w:eastAsia="ar-SA"/>
    </w:rPr>
  </w:style>
  <w:style w:type="table" w:styleId="Tabellenraster">
    <w:name w:val="Table Grid"/>
    <w:basedOn w:val="NormaleTabelle"/>
    <w:uiPriority w:val="59"/>
    <w:rsid w:val="00AC11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Heading 1: Helvetica 14 Bold</vt:lpstr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 1: Helvetica 14 Bold</dc:title>
  <dc:subject/>
  <dc:creator>Eugen Suter</dc:creator>
  <cp:keywords/>
  <cp:lastModifiedBy>Sascha Fiechter</cp:lastModifiedBy>
  <cp:revision>8</cp:revision>
  <cp:lastPrinted>2005-08-08T14:41:00Z</cp:lastPrinted>
  <dcterms:created xsi:type="dcterms:W3CDTF">2014-06-27T08:01:00Z</dcterms:created>
  <dcterms:modified xsi:type="dcterms:W3CDTF">2022-12-01T13:10:00Z</dcterms:modified>
</cp:coreProperties>
</file>